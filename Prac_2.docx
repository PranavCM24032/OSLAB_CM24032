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34EE" w14:textId="72596C14" w:rsidR="00A9204E" w:rsidRDefault="000671E5">
      <w:r w:rsidRPr="000671E5">
        <w:drawing>
          <wp:inline distT="0" distB="0" distL="0" distR="0" wp14:anchorId="7547544D" wp14:editId="4AFFBE30">
            <wp:extent cx="5943600" cy="7559675"/>
            <wp:effectExtent l="0" t="0" r="0" b="3175"/>
            <wp:docPr id="60616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65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1E5">
        <w:lastRenderedPageBreak/>
        <w:drawing>
          <wp:inline distT="0" distB="0" distL="0" distR="0" wp14:anchorId="353D3E4C" wp14:editId="7399F6BB">
            <wp:extent cx="5943600" cy="7557135"/>
            <wp:effectExtent l="0" t="0" r="0" b="5715"/>
            <wp:docPr id="53160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03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1E5">
        <w:lastRenderedPageBreak/>
        <w:drawing>
          <wp:inline distT="0" distB="0" distL="0" distR="0" wp14:anchorId="6F720136" wp14:editId="03A579C5">
            <wp:extent cx="5845810" cy="8229600"/>
            <wp:effectExtent l="0" t="0" r="2540" b="0"/>
            <wp:docPr id="206919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91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881" w:rsidRPr="00232881">
        <w:lastRenderedPageBreak/>
        <w:drawing>
          <wp:inline distT="0" distB="0" distL="0" distR="0" wp14:anchorId="251D07CF" wp14:editId="65C14685">
            <wp:extent cx="4544059" cy="495369"/>
            <wp:effectExtent l="0" t="0" r="9525" b="0"/>
            <wp:docPr id="124705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55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881" w:rsidRPr="00232881">
        <w:drawing>
          <wp:inline distT="0" distB="0" distL="0" distR="0" wp14:anchorId="1F8031F5" wp14:editId="14094DD0">
            <wp:extent cx="5582429" cy="2391109"/>
            <wp:effectExtent l="0" t="0" r="0" b="9525"/>
            <wp:docPr id="116435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51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881" w:rsidRPr="00232881">
        <w:drawing>
          <wp:inline distT="0" distB="0" distL="0" distR="0" wp14:anchorId="598CF088" wp14:editId="0EF47969">
            <wp:extent cx="5487166" cy="990738"/>
            <wp:effectExtent l="0" t="0" r="0" b="0"/>
            <wp:docPr id="160064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49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881" w:rsidRPr="00232881">
        <w:drawing>
          <wp:inline distT="0" distB="0" distL="0" distR="0" wp14:anchorId="65B55A4B" wp14:editId="60542951">
            <wp:extent cx="5943600" cy="682625"/>
            <wp:effectExtent l="0" t="0" r="0" b="3175"/>
            <wp:docPr id="165365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58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881" w:rsidRPr="00232881">
        <w:drawing>
          <wp:inline distT="0" distB="0" distL="0" distR="0" wp14:anchorId="7304027C" wp14:editId="28B1270A">
            <wp:extent cx="5943600" cy="2312670"/>
            <wp:effectExtent l="0" t="0" r="0" b="0"/>
            <wp:docPr id="43623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33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3B3" w:rsidRPr="00FD43B3">
        <w:lastRenderedPageBreak/>
        <w:drawing>
          <wp:inline distT="0" distB="0" distL="0" distR="0" wp14:anchorId="56AE715E" wp14:editId="4B075B75">
            <wp:extent cx="5943600" cy="2000250"/>
            <wp:effectExtent l="0" t="0" r="0" b="0"/>
            <wp:docPr id="16700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96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3B3" w:rsidRPr="00FD43B3">
        <w:drawing>
          <wp:inline distT="0" distB="0" distL="0" distR="0" wp14:anchorId="2BF263FE" wp14:editId="0CF2CE4F">
            <wp:extent cx="5315692" cy="562053"/>
            <wp:effectExtent l="0" t="0" r="0" b="9525"/>
            <wp:docPr id="142474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406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3B3" w:rsidRPr="00FD43B3">
        <w:drawing>
          <wp:inline distT="0" distB="0" distL="0" distR="0" wp14:anchorId="222B7CD8" wp14:editId="79612AD4">
            <wp:extent cx="5820587" cy="1905266"/>
            <wp:effectExtent l="0" t="0" r="0" b="0"/>
            <wp:docPr id="159896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645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3B3" w:rsidRPr="00FD43B3">
        <w:drawing>
          <wp:inline distT="0" distB="0" distL="0" distR="0" wp14:anchorId="7BD0E544" wp14:editId="230E941F">
            <wp:extent cx="5943600" cy="2235835"/>
            <wp:effectExtent l="0" t="0" r="0" b="0"/>
            <wp:docPr id="25765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505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3B3" w:rsidRPr="00FD43B3">
        <w:lastRenderedPageBreak/>
        <w:drawing>
          <wp:inline distT="0" distB="0" distL="0" distR="0" wp14:anchorId="1C350240" wp14:editId="38A3FFDB">
            <wp:extent cx="5239481" cy="3000794"/>
            <wp:effectExtent l="0" t="0" r="0" b="9525"/>
            <wp:docPr id="189267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751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3B3" w:rsidRPr="00FD43B3">
        <w:drawing>
          <wp:inline distT="0" distB="0" distL="0" distR="0" wp14:anchorId="6C42548A" wp14:editId="47B22898">
            <wp:extent cx="5696745" cy="2038635"/>
            <wp:effectExtent l="0" t="0" r="0" b="0"/>
            <wp:docPr id="137672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252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82E" w:rsidRPr="00D0582E">
        <w:drawing>
          <wp:inline distT="0" distB="0" distL="0" distR="0" wp14:anchorId="0438717F" wp14:editId="00C24228">
            <wp:extent cx="5943600" cy="475615"/>
            <wp:effectExtent l="0" t="0" r="0" b="635"/>
            <wp:docPr id="174643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318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82E" w:rsidRPr="00D0582E">
        <w:drawing>
          <wp:inline distT="0" distB="0" distL="0" distR="0" wp14:anchorId="7A2171DF" wp14:editId="701A81E1">
            <wp:extent cx="5410955" cy="1066949"/>
            <wp:effectExtent l="0" t="0" r="0" b="0"/>
            <wp:docPr id="138428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814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82E" w:rsidRPr="00D0582E">
        <w:drawing>
          <wp:inline distT="0" distB="0" distL="0" distR="0" wp14:anchorId="48FE5F67" wp14:editId="619EDF83">
            <wp:extent cx="5382376" cy="1143160"/>
            <wp:effectExtent l="0" t="0" r="0" b="0"/>
            <wp:docPr id="196806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92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82E" w:rsidRPr="00D0582E">
        <w:lastRenderedPageBreak/>
        <w:drawing>
          <wp:inline distT="0" distB="0" distL="0" distR="0" wp14:anchorId="45759BFA" wp14:editId="4BED9578">
            <wp:extent cx="5287113" cy="971686"/>
            <wp:effectExtent l="0" t="0" r="0" b="0"/>
            <wp:docPr id="57581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183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82E" w:rsidRPr="00D0582E">
        <w:drawing>
          <wp:inline distT="0" distB="0" distL="0" distR="0" wp14:anchorId="0244C1B3" wp14:editId="50969D81">
            <wp:extent cx="5943600" cy="883285"/>
            <wp:effectExtent l="0" t="0" r="0" b="0"/>
            <wp:docPr id="56258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855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82E" w:rsidRPr="00D0582E">
        <w:drawing>
          <wp:inline distT="0" distB="0" distL="0" distR="0" wp14:anchorId="0C0A61EA" wp14:editId="055AFE6A">
            <wp:extent cx="5563376" cy="1190791"/>
            <wp:effectExtent l="0" t="0" r="0" b="9525"/>
            <wp:docPr id="184178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858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82E" w:rsidRPr="00D0582E">
        <w:lastRenderedPageBreak/>
        <w:drawing>
          <wp:inline distT="0" distB="0" distL="0" distR="0" wp14:anchorId="333BB19D" wp14:editId="4214C34C">
            <wp:extent cx="5943600" cy="6510020"/>
            <wp:effectExtent l="0" t="0" r="0" b="5080"/>
            <wp:docPr id="9585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43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82E" w:rsidRPr="00D0582E">
        <w:lastRenderedPageBreak/>
        <w:drawing>
          <wp:inline distT="0" distB="0" distL="0" distR="0" wp14:anchorId="12C66EB3" wp14:editId="4073B262">
            <wp:extent cx="5943600" cy="7794625"/>
            <wp:effectExtent l="0" t="0" r="0" b="0"/>
            <wp:docPr id="105858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874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398" w:rsidRPr="00824398">
        <w:lastRenderedPageBreak/>
        <w:drawing>
          <wp:inline distT="0" distB="0" distL="0" distR="0" wp14:anchorId="6B942403" wp14:editId="40595453">
            <wp:extent cx="5943600" cy="6473825"/>
            <wp:effectExtent l="0" t="0" r="0" b="3175"/>
            <wp:docPr id="114852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223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69320" w14:textId="77777777" w:rsidR="00CE5D84" w:rsidRDefault="00CE5D84" w:rsidP="00232881">
      <w:r>
        <w:separator/>
      </w:r>
    </w:p>
  </w:endnote>
  <w:endnote w:type="continuationSeparator" w:id="0">
    <w:p w14:paraId="79842630" w14:textId="77777777" w:rsidR="00CE5D84" w:rsidRDefault="00CE5D84" w:rsidP="00232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A373E" w14:textId="77777777" w:rsidR="00CE5D84" w:rsidRDefault="00CE5D84" w:rsidP="00232881">
      <w:r>
        <w:separator/>
      </w:r>
    </w:p>
  </w:footnote>
  <w:footnote w:type="continuationSeparator" w:id="0">
    <w:p w14:paraId="0E6FB9EA" w14:textId="77777777" w:rsidR="00CE5D84" w:rsidRDefault="00CE5D84" w:rsidP="002328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47487360">
    <w:abstractNumId w:val="19"/>
  </w:num>
  <w:num w:numId="2" w16cid:durableId="1104308298">
    <w:abstractNumId w:val="12"/>
  </w:num>
  <w:num w:numId="3" w16cid:durableId="1190950932">
    <w:abstractNumId w:val="10"/>
  </w:num>
  <w:num w:numId="4" w16cid:durableId="717558637">
    <w:abstractNumId w:val="21"/>
  </w:num>
  <w:num w:numId="5" w16cid:durableId="881751946">
    <w:abstractNumId w:val="13"/>
  </w:num>
  <w:num w:numId="6" w16cid:durableId="1335916674">
    <w:abstractNumId w:val="16"/>
  </w:num>
  <w:num w:numId="7" w16cid:durableId="2056393286">
    <w:abstractNumId w:val="18"/>
  </w:num>
  <w:num w:numId="8" w16cid:durableId="1827277268">
    <w:abstractNumId w:val="9"/>
  </w:num>
  <w:num w:numId="9" w16cid:durableId="588000251">
    <w:abstractNumId w:val="7"/>
  </w:num>
  <w:num w:numId="10" w16cid:durableId="482164114">
    <w:abstractNumId w:val="6"/>
  </w:num>
  <w:num w:numId="11" w16cid:durableId="1195385832">
    <w:abstractNumId w:val="5"/>
  </w:num>
  <w:num w:numId="12" w16cid:durableId="1335958113">
    <w:abstractNumId w:val="4"/>
  </w:num>
  <w:num w:numId="13" w16cid:durableId="1821648726">
    <w:abstractNumId w:val="8"/>
  </w:num>
  <w:num w:numId="14" w16cid:durableId="1495871712">
    <w:abstractNumId w:val="3"/>
  </w:num>
  <w:num w:numId="15" w16cid:durableId="1953970972">
    <w:abstractNumId w:val="2"/>
  </w:num>
  <w:num w:numId="16" w16cid:durableId="1165321197">
    <w:abstractNumId w:val="1"/>
  </w:num>
  <w:num w:numId="17" w16cid:durableId="1520780183">
    <w:abstractNumId w:val="0"/>
  </w:num>
  <w:num w:numId="18" w16cid:durableId="1829399406">
    <w:abstractNumId w:val="14"/>
  </w:num>
  <w:num w:numId="19" w16cid:durableId="1710765293">
    <w:abstractNumId w:val="15"/>
  </w:num>
  <w:num w:numId="20" w16cid:durableId="1467042015">
    <w:abstractNumId w:val="20"/>
  </w:num>
  <w:num w:numId="21" w16cid:durableId="426191896">
    <w:abstractNumId w:val="17"/>
  </w:num>
  <w:num w:numId="22" w16cid:durableId="2078362299">
    <w:abstractNumId w:val="11"/>
  </w:num>
  <w:num w:numId="23" w16cid:durableId="4453930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E5"/>
    <w:rsid w:val="000671E5"/>
    <w:rsid w:val="00232881"/>
    <w:rsid w:val="00645252"/>
    <w:rsid w:val="006D3D74"/>
    <w:rsid w:val="00824398"/>
    <w:rsid w:val="0083569A"/>
    <w:rsid w:val="00A9204E"/>
    <w:rsid w:val="00C64402"/>
    <w:rsid w:val="00CE5D84"/>
    <w:rsid w:val="00D0582E"/>
    <w:rsid w:val="00FD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9BAE5"/>
  <w15:chartTrackingRefBased/>
  <w15:docId w15:val="{99A772CA-0070-45D7-9CD0-2E36C761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Local\Microsoft\Office\16.0\DTS\en-IN%7bABBAC05F-CA4A-44D0-9601-E7525D5B7AC1%7d\%7b67E48EE4-C07C-4730-9DDB-B42863100EA6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{67E48EE4-C07C-4730-9DDB-B42863100EA6}TF2de6fc23-48e8-448b-960e-1bdc6e9248ab4ef8d1ac_win32-7424dd8ab5ea</Template>
  <TotalTime>45</TotalTime>
  <Pages>10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2026-01-24T16:08:00Z</dcterms:created>
  <dcterms:modified xsi:type="dcterms:W3CDTF">2026-01-24T16:53:00Z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